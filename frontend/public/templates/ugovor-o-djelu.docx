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FE2C" w14:textId="77777777" w:rsidR="00B70EDF" w:rsidRPr="00B70EDF" w:rsidRDefault="00B70EDF" w:rsidP="00B70EDF">
      <w:pPr>
        <w:jc w:val="center"/>
        <w:rPr>
          <w:b/>
          <w:sz w:val="32"/>
          <w:szCs w:val="32"/>
        </w:rPr>
      </w:pPr>
      <w:r w:rsidRPr="00B70EDF">
        <w:rPr>
          <w:b/>
          <w:sz w:val="32"/>
          <w:szCs w:val="32"/>
        </w:rPr>
        <w:t>U G O V O R   O   D J E L U</w:t>
      </w:r>
    </w:p>
    <w:p w14:paraId="1F28B9B3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7868C817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Br. {brojUgovora}</w:t>
      </w:r>
    </w:p>
    <w:p w14:paraId="66D0FFCE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7AF27FF0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Zaključen dana {datumFormatted} godine u {mjestoZakljucenja} između:</w:t>
      </w:r>
    </w:p>
    <w:p w14:paraId="44230EED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00073F1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1. {naruciIme}, {naruciAdresa}, JIB: {naruciId} (u daljem tekstu naručilac) i</w:t>
      </w:r>
    </w:p>
    <w:p w14:paraId="7C6C8FDB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BD7C44F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2. {izvrIme}, {izvrAdresa}, JMBG: {izvrJmbg} (u daljem tekstu izvršilac)</w:t>
      </w:r>
    </w:p>
    <w:p w14:paraId="4F92FF5D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555B6594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2E54D3F4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1.</w:t>
      </w:r>
    </w:p>
    <w:p w14:paraId="075414C8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3FADE7AA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Naručilac posla naručuje, a Izvršilac posla prihvata da {predmet}.</w:t>
      </w:r>
    </w:p>
    <w:p w14:paraId="0D9D48A4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5F873EC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Ugovorne strane su saglasne da se ovaj Ugovor zaključuje na period od {rok}.</w:t>
      </w:r>
    </w:p>
    <w:p w14:paraId="0784155B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7133F7C2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71B4B40D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2.</w:t>
      </w:r>
    </w:p>
    <w:p w14:paraId="3C6C4A30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2166E9D5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Naručilac se obavezuje da izvršiocu poslova isplati cijenu ugovorenog posla iz člana 1. ovog Ugovora u neto iznosu od {netoFmt} KM (slovima: {iznosSlovima}).</w:t>
      </w:r>
    </w:p>
    <w:p w14:paraId="0425546B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27243DA7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Isplata iz prethodnog stava izvršit će se na transakcijski žiro račun izvršioca posla broj {izvrZiro}.</w:t>
      </w:r>
    </w:p>
    <w:p w14:paraId="345DECA9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24CE3B1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Porez po osnovu ovog ugovora snosi Naručilac.</w:t>
      </w:r>
    </w:p>
    <w:p w14:paraId="2AC7BE0A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4BD25D13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0497AC4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3.</w:t>
      </w:r>
    </w:p>
    <w:p w14:paraId="7DF79B60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F109A7A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Naručilac posla se obavezuje da izvršiocu posla obezbijedi adekvatne uslove za rad, te mu na vrijeme dostavi sve potrebne i vjerodostojne podatke i dokumenta koja su potrebna izvršiocu posla za izvršavanje svoje ugovorne obaveze iz člana 1. ovog Ugovora.</w:t>
      </w:r>
    </w:p>
    <w:p w14:paraId="5B0303AC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DB0D705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2435A61F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4.</w:t>
      </w:r>
    </w:p>
    <w:p w14:paraId="3932BBCB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A5B2DFD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Naručilac posla zadržava pravo da u toku izvršavanja obaveze izvršioca posla iz člana 1. ovog Ugovora vrši nadzor lično ili preko svog ovlaštenog lica, te daje upute, sugestije, prijedloge i primjedbe na rad izvršioca posla, kojih se izvršilac posla mora pridržavati.</w:t>
      </w:r>
    </w:p>
    <w:p w14:paraId="47003B8B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EF92E44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870E0AF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5.</w:t>
      </w:r>
    </w:p>
    <w:p w14:paraId="4D688EB0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3F36CC1B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Ukoliko se jedna od ugovorenih strana ne bude pridržavala svojih obaveza navedenih u ovom Ugovoru, oštećena strana ima pravo raskinuti ovaj Ugovor, kao i zahtijevati od nesavjesne strane naknadu štete i učinjenih troškova.</w:t>
      </w:r>
    </w:p>
    <w:p w14:paraId="3440FD4E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3C42567A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57FC688D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6.</w:t>
      </w:r>
    </w:p>
    <w:p w14:paraId="0943C816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085FA5D3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Ovaj Ugovor prestaje istekom roka na koji je zaključen navedenim u članu 1. stavu 2. ovog Ugovora, a takođe ga je moguće raskinuti pod uslovima da se ugovorne strane ne budu pridržavale svojih obaveza iz ovog Ugovora i ukoliko izvršilac posla ne bude prihvatao upute, sugestije, prijedloge i primjedbe naručioca posla navedene u članu 4. ovog Ugovora.</w:t>
      </w:r>
    </w:p>
    <w:p w14:paraId="58693B1C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580D887F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A3A5C7C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7.</w:t>
      </w:r>
    </w:p>
    <w:p w14:paraId="4BFACD8C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FAC5F27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Sve sporove koji eventualno proisteknu iz ovog Ugovora, ugovorne strane će rješavati sporazumno, a ako to ne bude moguće ugovorne strane ugovaraju nadležnost {nadlezniSud}.</w:t>
      </w:r>
    </w:p>
    <w:p w14:paraId="42CB5F91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0F1E1605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03F7737" w14:textId="77777777" w:rsidR="00B70EDF" w:rsidRPr="00B70EDF" w:rsidRDefault="00B70EDF" w:rsidP="00B70EDF">
      <w:pPr>
        <w:jc w:val="center"/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Član 8.</w:t>
      </w:r>
    </w:p>
    <w:p w14:paraId="6DCD31B3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73F88D1F" w14:textId="77777777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>Ugovor je sačinjen u 2(dva) istovjetna primjerka od kojih svaka ugovorna strana zadržava po 1 (jedan).</w:t>
      </w:r>
    </w:p>
    <w:p w14:paraId="214ACA16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4D377027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62D670EA" w14:textId="5565FB76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 xml:space="preserve">Izvršilac poslova     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70EDF">
        <w:rPr>
          <w:b/>
          <w:sz w:val="24"/>
          <w:szCs w:val="24"/>
        </w:rPr>
        <w:t xml:space="preserve">   Naručilac poslova</w:t>
      </w:r>
    </w:p>
    <w:p w14:paraId="57B6BEA9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18BD4AB0" w14:textId="77777777" w:rsidR="00B70EDF" w:rsidRPr="00B70EDF" w:rsidRDefault="00B70EDF" w:rsidP="00B70EDF">
      <w:pPr>
        <w:rPr>
          <w:b/>
          <w:sz w:val="24"/>
          <w:szCs w:val="24"/>
        </w:rPr>
      </w:pPr>
    </w:p>
    <w:p w14:paraId="30E70DFE" w14:textId="7A71F07E" w:rsidR="00B70EDF" w:rsidRPr="00B70EDF" w:rsidRDefault="00B70EDF" w:rsidP="00B70EDF">
      <w:pPr>
        <w:rPr>
          <w:b/>
          <w:sz w:val="24"/>
          <w:szCs w:val="24"/>
        </w:rPr>
      </w:pPr>
      <w:r w:rsidRPr="00B70EDF">
        <w:rPr>
          <w:b/>
          <w:sz w:val="24"/>
          <w:szCs w:val="24"/>
        </w:rPr>
        <w:t xml:space="preserve">_________________     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70EDF">
        <w:rPr>
          <w:b/>
          <w:sz w:val="24"/>
          <w:szCs w:val="24"/>
        </w:rPr>
        <w:t xml:space="preserve">   _________________</w:t>
      </w:r>
    </w:p>
    <w:p w14:paraId="2B108AC3" w14:textId="5AD803C6" w:rsidR="00B70EDF" w:rsidRPr="00B70EDF" w:rsidRDefault="00B70EDF" w:rsidP="00B70ED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r w:rsidRPr="00B70EDF">
        <w:rPr>
          <w:b/>
          <w:sz w:val="24"/>
          <w:szCs w:val="24"/>
        </w:rPr>
        <w:t xml:space="preserve">{izvrIme}                                          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</w:t>
      </w:r>
      <w:r w:rsidRPr="00B70EDF">
        <w:rPr>
          <w:b/>
          <w:sz w:val="24"/>
          <w:szCs w:val="24"/>
        </w:rPr>
        <w:t xml:space="preserve"> {naruciIme}</w:t>
      </w:r>
    </w:p>
    <w:p w14:paraId="52F9AF48" w14:textId="530A4370" w:rsidR="00AA114C" w:rsidRPr="00B70EDF" w:rsidRDefault="00AA114C" w:rsidP="00B70EDF">
      <w:pPr>
        <w:rPr>
          <w:sz w:val="24"/>
          <w:szCs w:val="24"/>
        </w:rPr>
      </w:pPr>
    </w:p>
    <w:sectPr w:rsidR="00AA114C" w:rsidRPr="00B70EDF">
      <w:type w:val="continuous"/>
      <w:pgSz w:w="11900" w:h="16840"/>
      <w:pgMar w:top="78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675F4"/>
    <w:multiLevelType w:val="multilevel"/>
    <w:tmpl w:val="427A959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8389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4C"/>
    <w:rsid w:val="005353AF"/>
    <w:rsid w:val="006427DF"/>
    <w:rsid w:val="00AA114C"/>
    <w:rsid w:val="00B70EDF"/>
    <w:rsid w:val="00C7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6B36"/>
  <w15:docId w15:val="{31565CB9-BC27-4A7C-9B52-8DCA8479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Amar Pjanić</cp:lastModifiedBy>
  <cp:revision>3</cp:revision>
  <dcterms:created xsi:type="dcterms:W3CDTF">2026-04-28T14:05:00Z</dcterms:created>
  <dcterms:modified xsi:type="dcterms:W3CDTF">2026-04-28T14:28:00Z</dcterms:modified>
</cp:coreProperties>
</file>